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6AACE5BD" w:rsidR="0009003B" w:rsidRDefault="00F1232A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xx</w:t>
      </w:r>
      <w:r w:rsidR="00407C6A">
        <w:rPr>
          <w:rFonts w:cs="Arial"/>
        </w:rPr>
        <w:t xml:space="preserve"> de </w:t>
      </w:r>
      <w:r>
        <w:rPr>
          <w:rFonts w:cs="Arial"/>
        </w:rPr>
        <w:t>&lt;mês&gt;</w:t>
      </w:r>
      <w:r w:rsidR="00407C6A">
        <w:rPr>
          <w:rFonts w:cs="Arial"/>
        </w:rPr>
        <w:t xml:space="preserve"> de </w:t>
      </w:r>
      <w:r>
        <w:rPr>
          <w:rFonts w:cs="Arial"/>
        </w:rPr>
        <w:t>xxxx</w:t>
      </w:r>
    </w:p>
    <w:p w14:paraId="10F06BCB" w14:textId="77777777" w:rsidR="0009003B" w:rsidRPr="00240BB3" w:rsidRDefault="0009003B">
      <w:pPr>
        <w:pStyle w:val="Title-Name"/>
        <w:spacing w:before="240" w:after="240"/>
        <w:jc w:val="center"/>
        <w:rPr>
          <w:rFonts w:cs="Arial"/>
          <w:b/>
        </w:rPr>
      </w:pPr>
      <w:r w:rsidRPr="00240BB3">
        <w:rPr>
          <w:rFonts w:cs="Arial"/>
          <w:b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14F7C677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9546D5">
        <w:rPr>
          <w:rFonts w:cs="Arial"/>
        </w:rPr>
        <w:t>Nome</w:t>
      </w:r>
      <w:r>
        <w:rPr>
          <w:rFonts w:cs="Arial"/>
        </w:rPr>
        <w:t>Autor&gt;</w:t>
      </w:r>
    </w:p>
    <w:p w14:paraId="43748A32" w14:textId="77777777" w:rsidR="009546D5" w:rsidRDefault="009546D5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&lt;NomeAutor&gt;</w:t>
      </w:r>
    </w:p>
    <w:p w14:paraId="2C3E9C59" w14:textId="740C56E0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r w:rsidR="009546D5">
        <w:rPr>
          <w:rFonts w:cs="Arial"/>
        </w:rPr>
        <w:t>NomeAutor</w:t>
      </w:r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6A3448F1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9546D5">
        <w:rPr>
          <w:rFonts w:cs="Arial"/>
          <w:noProof/>
        </w:rPr>
        <w:t xml:space="preserve"> AulaLab 4 -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20"/>
        <w:gridCol w:w="1629"/>
        <w:gridCol w:w="3239"/>
        <w:gridCol w:w="1674"/>
        <w:gridCol w:w="1778"/>
        <w:gridCol w:w="141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  <w:p w14:paraId="3D999BC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  <w:p w14:paraId="2EDD4A8C" w14:textId="48FB22A6" w:rsidR="00240BB3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680E51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BC9328F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  <w:p w14:paraId="30A56F9E" w14:textId="77777777" w:rsidR="009546D5" w:rsidRPr="009546D5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  <w:p w14:paraId="664114F8" w14:textId="55B7C7CE" w:rsidR="00240BB3" w:rsidRDefault="009546D5" w:rsidP="009546D5">
            <w:pPr>
              <w:snapToGrid w:val="0"/>
              <w:jc w:val="center"/>
            </w:pPr>
            <w:r w:rsidRPr="009546D5">
              <w:t>&lt;NomeAutor&gt;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Daniel Izario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r>
              <w:t>xx/xx/xxxx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0B485B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7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11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12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17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18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19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59891775"/>
      <w:r>
        <w:lastRenderedPageBreak/>
        <w:t>Lista de Figuras</w:t>
      </w:r>
      <w:bookmarkEnd w:id="2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0B485B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8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10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13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14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15</w:t>
      </w:r>
      <w:r>
        <w:rPr>
          <w:noProof/>
        </w:rPr>
        <w:fldChar w:fldCharType="end"/>
      </w:r>
    </w:p>
    <w:p w14:paraId="2F588D6D" w14:textId="08D36699" w:rsidR="009546D5" w:rsidRDefault="009546D5" w:rsidP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16</w:t>
      </w:r>
      <w:r>
        <w:rPr>
          <w:noProof/>
        </w:rPr>
        <w:fldChar w:fldCharType="end"/>
      </w:r>
    </w:p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6"/>
      <w:r>
        <w:lastRenderedPageBreak/>
        <w:t>Lista de Tabelas</w:t>
      </w:r>
      <w:bookmarkEnd w:id="3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0B485B">
        <w:rPr>
          <w:noProof/>
        </w:rPr>
        <w:t>9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0B485B">
        <w:rPr>
          <w:noProof/>
        </w:rPr>
        <w:t>9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4" w:name="_Toc459891777"/>
      <w:r>
        <w:lastRenderedPageBreak/>
        <w:t>Introdução</w:t>
      </w:r>
      <w:bookmarkEnd w:id="4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5" w:name="_Toc459891778"/>
      <w:r>
        <w:t>Definições, Acrônimos e Abreviaturas</w:t>
      </w:r>
      <w:bookmarkEnd w:id="5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6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6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7" w:name="_Toc459891779"/>
      <w:r>
        <w:lastRenderedPageBreak/>
        <w:t>Visão geral</w:t>
      </w:r>
      <w:bookmarkEnd w:id="7"/>
    </w:p>
    <w:p w14:paraId="10F06C22" w14:textId="77777777" w:rsidR="0009003B" w:rsidRDefault="0009003B">
      <w:pPr>
        <w:pStyle w:val="Ttulo2"/>
      </w:pPr>
      <w:bookmarkStart w:id="8" w:name="_Toc459891780"/>
      <w:r>
        <w:t>Introdução</w:t>
      </w:r>
      <w:bookmarkEnd w:id="8"/>
    </w:p>
    <w:p w14:paraId="10F06C23" w14:textId="77777777" w:rsidR="008877F1" w:rsidRDefault="008877F1">
      <w:pPr>
        <w:ind w:firstLine="708"/>
        <w:jc w:val="both"/>
      </w:pPr>
      <w:r>
        <w:t>A &lt;Empresa&gt; possui uma linha completa de produtos/serviços voltados para</w:t>
      </w:r>
    </w:p>
    <w:p w14:paraId="10F06C24" w14:textId="77777777" w:rsidR="0009003B" w:rsidRDefault="008877F1">
      <w:pPr>
        <w:ind w:firstLine="708"/>
        <w:jc w:val="both"/>
      </w:pPr>
      <w:r>
        <w:t>...</w:t>
      </w:r>
    </w:p>
    <w:p w14:paraId="10F06C25" w14:textId="77777777" w:rsidR="008877F1" w:rsidRDefault="008877F1">
      <w:pPr>
        <w:ind w:firstLine="708"/>
        <w:jc w:val="both"/>
      </w:pPr>
      <w:r>
        <w:t>...</w:t>
      </w:r>
    </w:p>
    <w:p w14:paraId="10F06C26" w14:textId="77777777" w:rsidR="008877F1" w:rsidRDefault="008877F1">
      <w:pPr>
        <w:ind w:firstLine="708"/>
        <w:jc w:val="both"/>
      </w:pPr>
      <w:r>
        <w:t>...</w:t>
      </w:r>
    </w:p>
    <w:p w14:paraId="10F06C27" w14:textId="77777777" w:rsidR="008877F1" w:rsidRDefault="008877F1">
      <w:pPr>
        <w:ind w:firstLine="708"/>
        <w:jc w:val="both"/>
      </w:pPr>
      <w:r>
        <w:t>...</w:t>
      </w:r>
    </w:p>
    <w:p w14:paraId="10F06C28" w14:textId="77777777" w:rsidR="008877F1" w:rsidRDefault="008877F1">
      <w:pPr>
        <w:ind w:firstLine="708"/>
        <w:jc w:val="both"/>
      </w:pPr>
      <w:r>
        <w:t>Deseja desenvolver um software que agilize/atualize/gerencie/etc..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9" w:name="_Toc459891781"/>
      <w:r>
        <w:t>Escopo</w:t>
      </w:r>
      <w:bookmarkEnd w:id="9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0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r w:rsidR="00C567FC">
        <w:rPr>
          <w:i w:val="0"/>
        </w:rPr>
        <w:t>.</w:t>
      </w:r>
      <w:bookmarkEnd w:id="10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1" w:name="_Toc459891782"/>
      <w:r>
        <w:t>Descrição de funcionamento</w:t>
      </w:r>
      <w:bookmarkEnd w:id="11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r>
        <w:rPr>
          <w:i w:val="0"/>
          <w:color w:val="000000"/>
        </w:rPr>
        <w:t xml:space="preserve">irá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7DB3ABAD" w:rsidR="0009003B" w:rsidRPr="00194999" w:rsidRDefault="00A60644" w:rsidP="00A60644">
      <w:pPr>
        <w:pStyle w:val="Legenda"/>
        <w:rPr>
          <w:i w:val="0"/>
          <w:color w:val="000000"/>
        </w:rPr>
      </w:pPr>
      <w:bookmarkStart w:id="12" w:name="_Toc47210622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2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e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3B5F7B70" w:rsidR="0009003B" w:rsidRPr="00194999" w:rsidRDefault="00A60644" w:rsidP="00A60644">
      <w:pPr>
        <w:pStyle w:val="Legenda"/>
        <w:rPr>
          <w:i w:val="0"/>
        </w:rPr>
      </w:pPr>
      <w:bookmarkStart w:id="13" w:name="_Toc47210623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3"/>
    </w:p>
    <w:p w14:paraId="10F06C3C" w14:textId="77777777" w:rsidR="0009003B" w:rsidRDefault="0009003B">
      <w:pPr>
        <w:pStyle w:val="Ttulo1"/>
      </w:pPr>
      <w:bookmarkStart w:id="14" w:name="_Toc459891783"/>
      <w:r>
        <w:lastRenderedPageBreak/>
        <w:t>Especificação de Requisitos</w:t>
      </w:r>
      <w:bookmarkEnd w:id="14"/>
    </w:p>
    <w:p w14:paraId="10F06C3D" w14:textId="77777777" w:rsidR="0009003B" w:rsidRDefault="0009003B">
      <w:pPr>
        <w:pStyle w:val="Ttulo2"/>
      </w:pPr>
      <w:bookmarkStart w:id="15" w:name="_Toc459891784"/>
      <w:r>
        <w:t>Requisitos Funcionais</w:t>
      </w:r>
      <w:bookmarkEnd w:id="15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6" w:name="_Toc459891785"/>
      <w:r w:rsidRPr="00DB468B">
        <w:t>Req.</w:t>
      </w:r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7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17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8" w:name="_Toc459891786"/>
      <w:r w:rsidRPr="00DB468B">
        <w:t>Req.</w:t>
      </w:r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19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19"/>
    </w:p>
    <w:p w14:paraId="57E7D4AE" w14:textId="73D70341" w:rsidR="009F697A" w:rsidRDefault="009F697A">
      <w:pPr>
        <w:pStyle w:val="Ttulo2"/>
        <w:pageBreakBefore/>
      </w:pPr>
      <w:bookmarkStart w:id="20" w:name="_Toc459891787"/>
      <w:r>
        <w:lastRenderedPageBreak/>
        <w:t>Diagrama de Casos de Uso</w:t>
      </w:r>
      <w:bookmarkEnd w:id="20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1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1"/>
    </w:p>
    <w:p w14:paraId="37E65C4A" w14:textId="77777777" w:rsidR="00B674EB" w:rsidRDefault="00B674EB" w:rsidP="00B674EB">
      <w:pPr>
        <w:pStyle w:val="Ttulo3"/>
      </w:pPr>
      <w:bookmarkStart w:id="22" w:name="_Toc364852096"/>
      <w:bookmarkStart w:id="23" w:name="_Toc459891788"/>
      <w:r>
        <w:t>Descrição dos Atores</w:t>
      </w:r>
      <w:bookmarkEnd w:id="22"/>
      <w:bookmarkEnd w:id="23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4" w:name="_Toc364852097"/>
      <w:bookmarkStart w:id="25" w:name="_Toc459891789"/>
      <w:r>
        <w:t>Descrição dos Casos de Uso</w:t>
      </w:r>
      <w:bookmarkEnd w:id="24"/>
      <w:bookmarkEnd w:id="25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6" w:name="_Toc459891790"/>
      <w:r>
        <w:lastRenderedPageBreak/>
        <w:t>Fluxos de Eventos de Casos de Uso</w:t>
      </w:r>
      <w:bookmarkEnd w:id="26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7" w:name="_Toc422919006"/>
      <w:bookmarkStart w:id="28" w:name="_Toc430302454"/>
      <w:bookmarkStart w:id="29" w:name="_Toc459891791"/>
      <w:r w:rsidRPr="025696AF">
        <w:t>Login</w:t>
      </w:r>
      <w:bookmarkEnd w:id="27"/>
      <w:bookmarkEnd w:id="28"/>
      <w:r>
        <w:t xml:space="preserve"> do Administrador</w:t>
      </w:r>
      <w:bookmarkEnd w:id="29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0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0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1" w:name="_Toc459891792"/>
      <w:r>
        <w:lastRenderedPageBreak/>
        <w:t>Requisitos Não-Funcionais</w:t>
      </w:r>
      <w:bookmarkEnd w:id="31"/>
    </w:p>
    <w:p w14:paraId="10F06C5C" w14:textId="557D0FE5" w:rsidR="0009003B" w:rsidRDefault="0009003B">
      <w:pPr>
        <w:pStyle w:val="Ttulo3"/>
      </w:pPr>
      <w:bookmarkStart w:id="32" w:name="_Toc459891793"/>
      <w:r>
        <w:t>Req.</w:t>
      </w:r>
      <w:r w:rsidR="006263C9">
        <w:t>9</w:t>
      </w:r>
      <w:r w:rsidR="004F43BA">
        <w:fldChar w:fldCharType="begin"/>
      </w:r>
      <w:r w:rsidR="004F43BA">
        <w:instrText xml:space="preserve"> SEQ "Reqnaofuncionais" \*Arabic </w:instrText>
      </w:r>
      <w:r w:rsidR="004F43BA">
        <w:fldChar w:fldCharType="separate"/>
      </w:r>
      <w:r w:rsidR="000B485B">
        <w:rPr>
          <w:noProof/>
        </w:rPr>
        <w:t>1</w:t>
      </w:r>
      <w:r w:rsidR="004F43BA">
        <w:rPr>
          <w:noProof/>
        </w:rPr>
        <w:fldChar w:fldCharType="end"/>
      </w:r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2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3" w:name="8.3_______________Performance_Requiremen"/>
      <w:bookmarkStart w:id="34" w:name="_Toc459891794"/>
      <w:r>
        <w:t>Requisitos de Desempenho</w:t>
      </w:r>
      <w:bookmarkEnd w:id="33"/>
      <w:bookmarkEnd w:id="34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5" w:name="_Toc459891795"/>
      <w:r>
        <w:t>Req.9</w:t>
      </w:r>
      <w:r w:rsidR="004F43BA">
        <w:fldChar w:fldCharType="begin"/>
      </w:r>
      <w:r w:rsidR="004F43BA">
        <w:instrText xml:space="preserve"> SEQ "Reqnaofuncionais" \*Arabic </w:instrText>
      </w:r>
      <w:r w:rsidR="004F43BA">
        <w:fldChar w:fldCharType="separate"/>
      </w:r>
      <w:r w:rsidR="000B485B">
        <w:rPr>
          <w:noProof/>
        </w:rPr>
        <w:t>2</w:t>
      </w:r>
      <w:r w:rsidR="004F43BA">
        <w:rPr>
          <w:noProof/>
        </w:rPr>
        <w:fldChar w:fldCharType="end"/>
      </w:r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5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6" w:name="_Toc459891796"/>
      <w:r>
        <w:lastRenderedPageBreak/>
        <w:t>Projeto de Dados</w:t>
      </w:r>
      <w:bookmarkEnd w:id="36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7" w:name="_Toc459891797"/>
      <w:r>
        <w:t>Modelo Entidade-Relacionamento</w:t>
      </w:r>
      <w:bookmarkEnd w:id="37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8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8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39" w:name="_Toc459891798"/>
      <w:r>
        <w:lastRenderedPageBreak/>
        <w:t>Projeto Lógico</w:t>
      </w:r>
      <w:bookmarkEnd w:id="39"/>
    </w:p>
    <w:p w14:paraId="42EC9CB7" w14:textId="3C236E80" w:rsidR="001B2083" w:rsidRDefault="001B2083" w:rsidP="001B2083">
      <w:pPr>
        <w:pStyle w:val="Ttulo2"/>
      </w:pPr>
      <w:bookmarkStart w:id="40" w:name="_Toc459891799"/>
      <w:r>
        <w:t>Diagrama de Classe</w:t>
      </w:r>
      <w:r w:rsidR="00145513">
        <w:t>s</w:t>
      </w:r>
      <w:bookmarkEnd w:id="40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1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1"/>
    </w:p>
    <w:p w14:paraId="5443E4FA" w14:textId="655055D7" w:rsidR="001B2083" w:rsidRDefault="001B2083" w:rsidP="001B2083">
      <w:pPr>
        <w:pStyle w:val="Ttulo2"/>
      </w:pPr>
      <w:bookmarkStart w:id="42" w:name="_Toc459891800"/>
      <w:r>
        <w:t>Diagrama de Sequência</w:t>
      </w:r>
      <w:bookmarkEnd w:id="42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3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bookmarkStart w:id="44" w:name="_GoBack"/>
      <w:bookmarkEnd w:id="44"/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3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r w:rsidRPr="00D91FEF">
        <w:t>Storyboarding</w:t>
      </w:r>
      <w:bookmarkEnd w:id="57"/>
      <w:bookmarkEnd w:id="58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0B485B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64" w:name="_Toc455670049"/>
      <w:bookmarkStart w:id="65" w:name="_Toc459891806"/>
      <w:r>
        <w:lastRenderedPageBreak/>
        <w:t>Cronograma de Atividades</w:t>
      </w:r>
      <w:bookmarkEnd w:id="64"/>
      <w:bookmarkEnd w:id="6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7950100" w:rsidR="006C18BB" w:rsidRPr="00E3544C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66"/>
      <w:r w:rsidR="00E3544C" w:rsidRPr="00E3544C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075063" w14:textId="77777777" w:rsidR="004F43BA" w:rsidRDefault="004F43BA">
      <w:r>
        <w:separator/>
      </w:r>
    </w:p>
  </w:endnote>
  <w:endnote w:type="continuationSeparator" w:id="0">
    <w:p w14:paraId="0F4F5900" w14:textId="77777777" w:rsidR="004F43BA" w:rsidRDefault="004F4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6" w14:textId="77777777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AD6438" w:rsidRDefault="00AD6438">
    <w:pPr>
      <w:pStyle w:val="Rodap"/>
      <w:pBdr>
        <w:top w:val="none" w:sz="0" w:space="0" w:color="auto"/>
      </w:pBdr>
    </w:pPr>
  </w:p>
  <w:p w14:paraId="10F06CA8" w14:textId="77777777" w:rsidR="00AD6438" w:rsidRDefault="00AD6438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1A8A" w14:textId="77777777" w:rsidR="002F6C7D" w:rsidRDefault="002F6C7D" w:rsidP="00240BB3">
    <w:pPr>
      <w:pStyle w:val="Rodap"/>
      <w:jc w:val="center"/>
      <w:rPr>
        <w:b/>
        <w:sz w:val="20"/>
      </w:rPr>
    </w:pPr>
  </w:p>
  <w:p w14:paraId="33A275F8" w14:textId="5C278B19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AD6438" w:rsidRDefault="00AD6438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AD6438" w:rsidRPr="009E0462" w:rsidRDefault="00AD6438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1" w14:textId="77777777" w:rsidR="00AD6438" w:rsidRDefault="00AD6438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2" w14:textId="61B3A108" w:rsidR="00AD6438" w:rsidRDefault="00AD6438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B485B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0F06CB3" w14:textId="77777777" w:rsidR="00AD6438" w:rsidRDefault="00AD6438">
    <w:pPr>
      <w:pStyle w:val="Rodap"/>
      <w:pBdr>
        <w:top w:val="none" w:sz="0" w:space="0" w:color="auto"/>
      </w:pBdr>
    </w:pPr>
  </w:p>
  <w:p w14:paraId="10F06CB4" w14:textId="77777777" w:rsidR="00AD6438" w:rsidRDefault="00AD6438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6" w14:textId="77777777" w:rsidR="00AD6438" w:rsidRDefault="00AD643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A18987" w14:textId="77777777" w:rsidR="004F43BA" w:rsidRDefault="004F43BA">
      <w:r>
        <w:separator/>
      </w:r>
    </w:p>
  </w:footnote>
  <w:footnote w:type="continuationSeparator" w:id="0">
    <w:p w14:paraId="4B881B30" w14:textId="77777777" w:rsidR="004F43BA" w:rsidRDefault="004F43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3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AD6438" w:rsidRDefault="00AD6438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9" w14:textId="74474DA9" w:rsidR="00AD6438" w:rsidRDefault="00AD6438">
    <w:pPr>
      <w:pStyle w:val="Cabealho"/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10F06CAA" w14:textId="77777777" w:rsidR="00AD6438" w:rsidRDefault="00AD6438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AE" w14:textId="77777777" w:rsidR="00AD6438" w:rsidRDefault="00AD6438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0" w14:textId="6D87C563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</w:t>
    </w:r>
    <w:r w:rsidR="005443E8">
      <w:t>5</w:t>
    </w:r>
    <w:r w:rsidR="00444C06">
      <w:t xml:space="preserve"> - Engenharia de Software I</w:t>
    </w:r>
  </w:p>
  <w:p w14:paraId="6D44ABF2" w14:textId="77777777" w:rsidR="00AD6438" w:rsidRDefault="00AD6438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F06CB5" w14:textId="77777777" w:rsidR="00AD6438" w:rsidRDefault="00AD6438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B485B"/>
    <w:rsid w:val="000C458F"/>
    <w:rsid w:val="001001AE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040CA"/>
    <w:rsid w:val="00234CDA"/>
    <w:rsid w:val="00240BB3"/>
    <w:rsid w:val="00250BA3"/>
    <w:rsid w:val="00262B01"/>
    <w:rsid w:val="00281FC4"/>
    <w:rsid w:val="002903B6"/>
    <w:rsid w:val="002A6C7C"/>
    <w:rsid w:val="002D0266"/>
    <w:rsid w:val="002F6C7D"/>
    <w:rsid w:val="00323652"/>
    <w:rsid w:val="00384D6E"/>
    <w:rsid w:val="003907C7"/>
    <w:rsid w:val="003A2D40"/>
    <w:rsid w:val="00407C6A"/>
    <w:rsid w:val="00420A86"/>
    <w:rsid w:val="0043666A"/>
    <w:rsid w:val="00444C06"/>
    <w:rsid w:val="00466010"/>
    <w:rsid w:val="0047593D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4F7A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6567D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546D5"/>
    <w:rsid w:val="009A1D6B"/>
    <w:rsid w:val="009B147D"/>
    <w:rsid w:val="009B64DB"/>
    <w:rsid w:val="009C4B07"/>
    <w:rsid w:val="009E0462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  <w15:docId w15:val="{C4119163-2640-40A5-BE73-D604A583A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02270-AE3A-4712-87D3-070AE9C85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19</Pages>
  <Words>1340</Words>
  <Characters>7242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8565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keywords/>
  <cp:lastModifiedBy>Daniel Izario</cp:lastModifiedBy>
  <cp:revision>62</cp:revision>
  <cp:lastPrinted>2017-01-30T15:48:00Z</cp:lastPrinted>
  <dcterms:created xsi:type="dcterms:W3CDTF">2014-10-21T20:37:00Z</dcterms:created>
  <dcterms:modified xsi:type="dcterms:W3CDTF">2017-01-30T15:48:00Z</dcterms:modified>
</cp:coreProperties>
</file>